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217E6" w14:textId="7787C282" w:rsidR="00831721" w:rsidRDefault="00222F17" w:rsidP="00831721">
      <w:pPr>
        <w:spacing w:before="120" w:after="0"/>
      </w:pPr>
      <w:r>
        <w:rPr>
          <w:noProof/>
          <w:color w:val="000000" w:themeColor="text1"/>
        </w:rPr>
        <w:drawing>
          <wp:anchor distT="0" distB="0" distL="114300" distR="114300" simplePos="0" relativeHeight="251660288" behindDoc="1" locked="0" layoutInCell="1" allowOverlap="1" wp14:anchorId="2E3DFFEC" wp14:editId="6D439A9D">
            <wp:simplePos x="0" y="0"/>
            <wp:positionH relativeFrom="column">
              <wp:posOffset>457200</wp:posOffset>
            </wp:positionH>
            <wp:positionV relativeFrom="paragraph">
              <wp:posOffset>76200</wp:posOffset>
            </wp:positionV>
            <wp:extent cx="831850" cy="958850"/>
            <wp:effectExtent l="0" t="0" r="6350" b="0"/>
            <wp:wrapNone/>
            <wp:docPr id="1977504683" name="Picture 1" descr="PORTFOLIO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04683" name="Picture 1" descr="PORTFOLIO LOGO&#10;"/>
                    <pic:cNvPicPr/>
                  </pic:nvPicPr>
                  <pic:blipFill>
                    <a:blip r:embed="rId10">
                      <a:extLst>
                        <a:ext uri="{28A0092B-C50C-407E-A947-70E740481C1C}">
                          <a14:useLocalDpi xmlns:a14="http://schemas.microsoft.com/office/drawing/2010/main" val="0"/>
                        </a:ext>
                      </a:extLst>
                    </a:blip>
                    <a:stretch>
                      <a:fillRect/>
                    </a:stretch>
                  </pic:blipFill>
                  <pic:spPr>
                    <a:xfrm>
                      <a:off x="0" y="0"/>
                      <a:ext cx="831850" cy="958850"/>
                    </a:xfrm>
                    <a:prstGeom prst="rect">
                      <a:avLst/>
                    </a:prstGeom>
                    <a:solidFill>
                      <a:schemeClr val="tx2">
                        <a:alpha val="0"/>
                      </a:schemeClr>
                    </a:solidFill>
                  </pic:spPr>
                </pic:pic>
              </a:graphicData>
            </a:graphic>
          </wp:anchor>
        </w:drawing>
      </w:r>
      <w:r w:rsidR="00831721" w:rsidRPr="0041428F">
        <w:rPr>
          <w:noProof/>
        </w:rPr>
        <mc:AlternateContent>
          <mc:Choice Requires="wpg">
            <w:drawing>
              <wp:anchor distT="0" distB="0" distL="114300" distR="114300" simplePos="0" relativeHeight="251659264" behindDoc="1" locked="1" layoutInCell="1" allowOverlap="1" wp14:anchorId="2265717E" wp14:editId="28BFB8BB">
                <wp:simplePos x="0" y="0"/>
                <wp:positionH relativeFrom="column">
                  <wp:posOffset>-457200</wp:posOffset>
                </wp:positionH>
                <wp:positionV relativeFrom="paragraph">
                  <wp:posOffset>-457200</wp:posOffset>
                </wp:positionV>
                <wp:extent cx="8247888" cy="3026664"/>
                <wp:effectExtent l="0" t="0" r="1270" b="2540"/>
                <wp:wrapNone/>
                <wp:docPr id="19" name="Graphic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888" cy="3026664"/>
                          <a:chOff x="-7144" y="-7144"/>
                          <a:chExt cx="6005513" cy="1924050"/>
                        </a:xfrm>
                      </wpg:grpSpPr>
                      <wps:wsp>
                        <wps:cNvPr id="20" name="Freeform: Shape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reeform: Shape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F57131" id="Graphic 17" o:spid="_x0000_s1026" alt="&quot;&quot;" style="position:absolute;margin-left:-36pt;margin-top:-36pt;width:649.45pt;height:238.3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">
                <v:shape id="Freeform: Shape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Freeform: Shape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Freeform: Shape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144;7144,613886;3546634,574834;5998369,893921;5998369,7144;7144,7144" o:connectangles="0,0,0,0,0,0"/>
                </v:shape>
                <v:shape id="Freeform: Shape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p>
    <w:tbl>
      <w:tblPr>
        <w:tblW w:w="5000" w:type="pct"/>
        <w:jc w:val="center"/>
        <w:tblLayout w:type="fixed"/>
        <w:tblCellMar>
          <w:left w:w="0" w:type="dxa"/>
          <w:right w:w="0" w:type="dxa"/>
        </w:tblCellMar>
        <w:tblLook w:val="0600" w:firstRow="0" w:lastRow="0" w:firstColumn="0" w:lastColumn="0" w:noHBand="1" w:noVBand="1"/>
        <w:tblDescription w:val="Header layout table"/>
      </w:tblPr>
      <w:tblGrid>
        <w:gridCol w:w="10800"/>
      </w:tblGrid>
      <w:tr w:rsidR="00A66B18" w:rsidRPr="0041428F" w14:paraId="14A4FC61" w14:textId="77777777" w:rsidTr="00A6783B">
        <w:trPr>
          <w:trHeight w:val="270"/>
          <w:jc w:val="center"/>
        </w:trPr>
        <w:tc>
          <w:tcPr>
            <w:tcW w:w="10800" w:type="dxa"/>
          </w:tcPr>
          <w:p w14:paraId="364BCA84" w14:textId="5BCE15D1" w:rsidR="00A66B18" w:rsidRPr="0041428F" w:rsidRDefault="00A66B18" w:rsidP="00A66B18">
            <w:pPr>
              <w:pStyle w:val="ContactInfo"/>
              <w:rPr>
                <w:color w:val="000000" w:themeColor="text1"/>
              </w:rPr>
            </w:pPr>
          </w:p>
        </w:tc>
      </w:tr>
      <w:tr w:rsidR="00615018" w:rsidRPr="0041428F" w14:paraId="667607C7" w14:textId="77777777" w:rsidTr="00A6783B">
        <w:trPr>
          <w:trHeight w:val="2691"/>
          <w:jc w:val="center"/>
        </w:trPr>
        <w:tc>
          <w:tcPr>
            <w:tcW w:w="10800" w:type="dxa"/>
            <w:vAlign w:val="bottom"/>
          </w:tcPr>
          <w:p w14:paraId="1872C139" w14:textId="77777777" w:rsidR="00A66B18" w:rsidRPr="00A66B18" w:rsidRDefault="00000000" w:rsidP="00A66B18">
            <w:pPr>
              <w:pStyle w:val="ContactInfo"/>
            </w:pPr>
            <w:sdt>
              <w:sdtPr>
                <w:id w:val="16431486"/>
                <w:placeholder>
                  <w:docPart w:val="69B2B2EDA08A4AB6823C8C605B3F53F2"/>
                </w:placeholder>
                <w:temporary/>
                <w:showingPlcHdr/>
                <w15:appearance w15:val="hidden"/>
              </w:sdtPr>
              <w:sdtContent>
                <w:r w:rsidR="00394757">
                  <w:t>[</w:t>
                </w:r>
                <w:r w:rsidR="00A66B18" w:rsidRPr="00A66B18">
                  <w:rPr>
                    <w:rStyle w:val="PlaceholderText"/>
                    <w:color w:val="FFFFFF" w:themeColor="background1"/>
                  </w:rPr>
                  <w:t>Company Name</w:t>
                </w:r>
                <w:r w:rsidR="00394757">
                  <w:rPr>
                    <w:rStyle w:val="PlaceholderText"/>
                    <w:color w:val="FFFFFF" w:themeColor="background1"/>
                  </w:rPr>
                  <w:t>]</w:t>
                </w:r>
              </w:sdtContent>
            </w:sdt>
          </w:p>
          <w:p w14:paraId="056B7317" w14:textId="77777777" w:rsidR="003E24DF" w:rsidRPr="0041428F" w:rsidRDefault="00000000" w:rsidP="00A66B18">
            <w:pPr>
              <w:pStyle w:val="ContactInfo"/>
            </w:pPr>
            <w:sdt>
              <w:sdtPr>
                <w:id w:val="470181481"/>
                <w:placeholder>
                  <w:docPart w:val="C52A23DE5E664D1AB840D708A2715A3F"/>
                </w:placeholder>
                <w:temporary/>
                <w:showingPlcHdr/>
                <w15:appearance w15:val="hidden"/>
                <w:text/>
              </w:sdtPr>
              <w:sdtContent>
                <w:r w:rsidR="00394757">
                  <w:t>[</w:t>
                </w:r>
                <w:r w:rsidR="003E24DF" w:rsidRPr="0041428F">
                  <w:t>Street Address, City, ST ZIP Code</w:t>
                </w:r>
                <w:r w:rsidR="00394757">
                  <w:t>]</w:t>
                </w:r>
              </w:sdtContent>
            </w:sdt>
          </w:p>
          <w:p w14:paraId="062AE27F" w14:textId="77777777" w:rsidR="003E24DF" w:rsidRPr="00A66B18" w:rsidRDefault="00000000" w:rsidP="00A66B18">
            <w:pPr>
              <w:pStyle w:val="ContactInfo"/>
            </w:pPr>
            <w:sdt>
              <w:sdtPr>
                <w:rPr>
                  <w:rStyle w:val="Strong"/>
                  <w:b w:val="0"/>
                  <w:bCs w:val="0"/>
                </w:rPr>
                <w:id w:val="-2020231277"/>
                <w:placeholder>
                  <w:docPart w:val="A9E346209E0F491085B29A8FE1CFE5F2"/>
                </w:placeholder>
                <w:temporary/>
                <w:showingPlcHdr/>
                <w15:appearance w15:val="hidden"/>
              </w:sdtPr>
              <w:sdtContent>
                <w:r w:rsidR="00394757">
                  <w:rPr>
                    <w:rStyle w:val="Strong"/>
                    <w:b w:val="0"/>
                    <w:bCs w:val="0"/>
                  </w:rPr>
                  <w:t>[</w:t>
                </w:r>
                <w:r w:rsidR="00A66B18" w:rsidRPr="00A66B18">
                  <w:rPr>
                    <w:rStyle w:val="PlaceholderText"/>
                    <w:color w:val="FFFFFF" w:themeColor="background1"/>
                  </w:rPr>
                  <w:t>Phone</w:t>
                </w:r>
                <w:r w:rsidR="00394757">
                  <w:rPr>
                    <w:rStyle w:val="PlaceholderText"/>
                    <w:color w:val="FFFFFF" w:themeColor="background1"/>
                  </w:rPr>
                  <w:t>]</w:t>
                </w:r>
              </w:sdtContent>
            </w:sdt>
          </w:p>
          <w:p w14:paraId="363FCAE6" w14:textId="77777777" w:rsidR="003E24DF" w:rsidRPr="0041428F" w:rsidRDefault="00000000" w:rsidP="00A66B18">
            <w:pPr>
              <w:pStyle w:val="ContactInfo"/>
            </w:pPr>
            <w:sdt>
              <w:sdtPr>
                <w:rPr>
                  <w:rStyle w:val="Strong"/>
                  <w:b w:val="0"/>
                  <w:bCs w:val="0"/>
                </w:rPr>
                <w:id w:val="-1853404509"/>
                <w:placeholder>
                  <w:docPart w:val="94C007666D2845E6AC03D8318B0D7616"/>
                </w:placeholder>
                <w:temporary/>
                <w:showingPlcHdr/>
                <w15:appearance w15:val="hidden"/>
              </w:sdtPr>
              <w:sdtContent>
                <w:r w:rsidR="00394757">
                  <w:rPr>
                    <w:rStyle w:val="Strong"/>
                    <w:b w:val="0"/>
                    <w:bCs w:val="0"/>
                  </w:rPr>
                  <w:t>[</w:t>
                </w:r>
                <w:r w:rsidR="00394757">
                  <w:rPr>
                    <w:rStyle w:val="PlaceholderText"/>
                    <w:color w:val="FFFFFF" w:themeColor="background1"/>
                  </w:rPr>
                  <w:t>Email]</w:t>
                </w:r>
              </w:sdtContent>
            </w:sdt>
          </w:p>
          <w:p w14:paraId="4857AC33" w14:textId="77777777" w:rsidR="003E24DF" w:rsidRPr="0041428F" w:rsidRDefault="00000000" w:rsidP="00A66B18">
            <w:pPr>
              <w:pStyle w:val="ContactInfo"/>
              <w:rPr>
                <w:color w:val="000000" w:themeColor="text1"/>
              </w:rPr>
            </w:pPr>
            <w:sdt>
              <w:sdtPr>
                <w:id w:val="-417707049"/>
                <w:placeholder>
                  <w:docPart w:val="F9BFA93BF6FA476BBEE89AC0B0B33D45"/>
                </w:placeholder>
                <w:temporary/>
                <w:showingPlcHdr/>
                <w15:appearance w15:val="hidden"/>
                <w:text/>
              </w:sdtPr>
              <w:sdtContent>
                <w:r w:rsidR="00394757">
                  <w:t>[</w:t>
                </w:r>
                <w:r w:rsidR="003E24DF" w:rsidRPr="0041428F">
                  <w:t>Website</w:t>
                </w:r>
                <w:r w:rsidR="00394757">
                  <w:t>]</w:t>
                </w:r>
              </w:sdtContent>
            </w:sdt>
          </w:p>
        </w:tc>
      </w:tr>
    </w:tbl>
    <w:p w14:paraId="591542AB" w14:textId="77777777" w:rsidR="00A66B18" w:rsidRDefault="00A66B18"/>
    <w:p w14:paraId="1FAB911C" w14:textId="77777777" w:rsidR="00A66B18" w:rsidRPr="00A66B18" w:rsidRDefault="00000000" w:rsidP="00A66B18">
      <w:pPr>
        <w:pStyle w:val="Recipient"/>
      </w:pPr>
      <w:sdt>
        <w:sdtPr>
          <w:id w:val="-1971428563"/>
          <w:placeholder>
            <w:docPart w:val="3EACB40E22A7474ABD1742162D8F0070"/>
          </w:placeholder>
          <w:temporary/>
          <w:showingPlcHdr/>
          <w15:appearance w15:val="hidden"/>
        </w:sdtPr>
        <w:sdtContent>
          <w:r w:rsidR="00394757">
            <w:t>[Recipient Name]</w:t>
          </w:r>
        </w:sdtContent>
      </w:sdt>
    </w:p>
    <w:p w14:paraId="13EAA3BC" w14:textId="77777777" w:rsidR="00A66B18" w:rsidRPr="0041428F" w:rsidRDefault="00000000" w:rsidP="00A66B18">
      <w:pPr>
        <w:rPr>
          <w:color w:val="000000" w:themeColor="text1"/>
        </w:rPr>
      </w:pPr>
      <w:sdt>
        <w:sdtPr>
          <w:rPr>
            <w:color w:val="000000" w:themeColor="text1"/>
          </w:rPr>
          <w:id w:val="-1843155033"/>
          <w:placeholder>
            <w:docPart w:val="2893003FC0B1455089B139DF783A273E"/>
          </w:placeholder>
          <w:temporary/>
          <w:showingPlcHdr/>
          <w15:appearance w15:val="hidden"/>
          <w:text/>
        </w:sdtPr>
        <w:sdtContent>
          <w:r w:rsidR="00394757">
            <w:rPr>
              <w:color w:val="000000" w:themeColor="text1"/>
            </w:rPr>
            <w:t>[</w:t>
          </w:r>
          <w:r w:rsidR="00A66B18" w:rsidRPr="00A66B18">
            <w:t>Street Address, City, ST ZIP Code</w:t>
          </w:r>
          <w:r w:rsidR="00394757">
            <w:t>]</w:t>
          </w:r>
        </w:sdtContent>
      </w:sdt>
    </w:p>
    <w:p w14:paraId="2B981E7E" w14:textId="77777777" w:rsidR="00A66B18" w:rsidRPr="00E4786A" w:rsidRDefault="00000000" w:rsidP="00E4786A">
      <w:pPr>
        <w:pStyle w:val="Salutation"/>
      </w:pPr>
      <w:sdt>
        <w:sdtPr>
          <w:id w:val="-1833445620"/>
          <w:placeholder>
            <w:docPart w:val="B93B7A58696C440FA7ADBF42000686B3"/>
          </w:placeholder>
          <w:temporary/>
          <w:showingPlcHdr/>
          <w15:appearance w15:val="hidden"/>
        </w:sdtPr>
        <w:sdtContent>
          <w:r w:rsidR="00E4786A" w:rsidRPr="00E4786A">
            <w:t>Dear Recipient</w:t>
          </w:r>
        </w:sdtContent>
      </w:sdt>
      <w:r w:rsidR="00A66B18" w:rsidRPr="00E4786A">
        <w:t>,</w:t>
      </w:r>
    </w:p>
    <w:sdt>
      <w:sdtPr>
        <w:id w:val="2127492527"/>
        <w:placeholder>
          <w:docPart w:val="A4EC8B862E3E40F6819775A00390BB57"/>
        </w:placeholder>
        <w:temporary/>
        <w:showingPlcHdr/>
        <w15:appearance w15:val="hidden"/>
      </w:sdtPr>
      <w:sdtContent>
        <w:p w14:paraId="05D68E49" w14:textId="77777777" w:rsidR="00A6783B" w:rsidRPr="00A6783B" w:rsidRDefault="00A6783B" w:rsidP="00A6783B">
          <w:r w:rsidRPr="00A6783B">
            <w:t>Write the body of your letter here.  To update any of the information in this letter, simply click and start typing!</w:t>
          </w:r>
        </w:p>
        <w:p w14:paraId="131D3713" w14:textId="77777777" w:rsidR="00A6783B" w:rsidRPr="00A6783B" w:rsidRDefault="00A6783B" w:rsidP="00A6783B">
          <w:r w:rsidRPr="00A6783B">
            <w:t>Want to customize your color palette?  Just go to the Design ribbon, and select Colors from the list.  If you choose a color palette that you like, the colors of the header images will update, as will the text colors.  Make the document yours!</w:t>
          </w:r>
        </w:p>
        <w:p w14:paraId="62D6A25A" w14:textId="77777777" w:rsidR="00A66B18" w:rsidRPr="00A6783B" w:rsidRDefault="00A6783B" w:rsidP="00A6783B">
          <w:r w:rsidRPr="00A6783B">
            <w:t xml:space="preserve">Want to change the fonts that are used?  That is just as easy to update.  Just go to the Design ribbon and choose Fronts from the menu options.  You can use a built-in font combination or choose one of your own.  </w:t>
          </w:r>
        </w:p>
      </w:sdtContent>
    </w:sdt>
    <w:sdt>
      <w:sdtPr>
        <w:id w:val="2139374424"/>
        <w:placeholder>
          <w:docPart w:val="DE07ADCB0165467288B45F1F7DAA08FA"/>
        </w:placeholder>
        <w:temporary/>
        <w:showingPlcHdr/>
        <w15:appearance w15:val="hidden"/>
      </w:sdtPr>
      <w:sdtContent>
        <w:p w14:paraId="5F1F375A" w14:textId="77777777" w:rsidR="00A66B18" w:rsidRPr="00E4786A" w:rsidRDefault="00E4786A" w:rsidP="00E4786A">
          <w:pPr>
            <w:pStyle w:val="Closing"/>
          </w:pPr>
          <w:r w:rsidRPr="00E4786A">
            <w:t>Warm regards,</w:t>
          </w:r>
        </w:p>
      </w:sdtContent>
    </w:sdt>
    <w:p w14:paraId="4B9B5DAC" w14:textId="77777777" w:rsidR="00A66B18" w:rsidRPr="0041428F" w:rsidRDefault="00000000" w:rsidP="00A6783B">
      <w:pPr>
        <w:pStyle w:val="Signature"/>
        <w:rPr>
          <w:color w:val="000000" w:themeColor="text1"/>
        </w:rPr>
      </w:pPr>
      <w:sdt>
        <w:sdtPr>
          <w:id w:val="1302034395"/>
          <w:placeholder>
            <w:docPart w:val="D0F9FFAC45264449AB4E4C18F2A89E2F"/>
          </w:placeholder>
          <w:temporary/>
          <w:showingPlcHdr/>
          <w15:appearance w15:val="hidden"/>
        </w:sdtPr>
        <w:sdtContent>
          <w:r w:rsidR="00E4786A" w:rsidRPr="00E4786A">
            <w:t>Name Here</w:t>
          </w:r>
        </w:sdtContent>
      </w:sdt>
      <w:r w:rsidR="00A6783B">
        <w:br/>
      </w:r>
      <w:sdt>
        <w:sdtPr>
          <w:rPr>
            <w:color w:val="000000" w:themeColor="text1"/>
          </w:rPr>
          <w:id w:val="-1093773597"/>
          <w:placeholder>
            <w:docPart w:val="DB7B0036B64E4AD6BCEFE0EC33C92CA8"/>
          </w:placeholder>
          <w:temporary/>
          <w:showingPlcHdr/>
          <w15:appearance w15:val="hidden"/>
          <w:text/>
        </w:sdtPr>
        <w:sdtContent>
          <w:r w:rsidR="00A66B18" w:rsidRPr="0041428F">
            <w:rPr>
              <w:color w:val="000000" w:themeColor="text1"/>
            </w:rPr>
            <w:t>Your Title</w:t>
          </w:r>
        </w:sdtContent>
      </w:sdt>
    </w:p>
    <w:sectPr w:rsidR="00A66B18" w:rsidRPr="0041428F" w:rsidSect="00A66B18">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272CA" w14:textId="77777777" w:rsidR="00817CBD" w:rsidRDefault="00817CBD" w:rsidP="00A66B18">
      <w:pPr>
        <w:spacing w:before="0" w:after="0"/>
      </w:pPr>
      <w:r>
        <w:separator/>
      </w:r>
    </w:p>
  </w:endnote>
  <w:endnote w:type="continuationSeparator" w:id="0">
    <w:p w14:paraId="702563A6" w14:textId="77777777" w:rsidR="00817CBD" w:rsidRDefault="00817CBD"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B3B37" w14:textId="77777777" w:rsidR="00817CBD" w:rsidRDefault="00817CBD" w:rsidP="00A66B18">
      <w:pPr>
        <w:spacing w:before="0" w:after="0"/>
      </w:pPr>
      <w:r>
        <w:separator/>
      </w:r>
    </w:p>
  </w:footnote>
  <w:footnote w:type="continuationSeparator" w:id="0">
    <w:p w14:paraId="1F06AC36" w14:textId="77777777" w:rsidR="00817CBD" w:rsidRDefault="00817CBD" w:rsidP="00A66B18">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F17"/>
    <w:rsid w:val="00083BAA"/>
    <w:rsid w:val="0010680C"/>
    <w:rsid w:val="00152B0B"/>
    <w:rsid w:val="001766D6"/>
    <w:rsid w:val="00192419"/>
    <w:rsid w:val="001C270D"/>
    <w:rsid w:val="001E2320"/>
    <w:rsid w:val="00214E28"/>
    <w:rsid w:val="00222F17"/>
    <w:rsid w:val="00342871"/>
    <w:rsid w:val="00352B81"/>
    <w:rsid w:val="00394757"/>
    <w:rsid w:val="003A0150"/>
    <w:rsid w:val="003E24DF"/>
    <w:rsid w:val="0041428F"/>
    <w:rsid w:val="004A2B0D"/>
    <w:rsid w:val="005C2210"/>
    <w:rsid w:val="00615018"/>
    <w:rsid w:val="0062123A"/>
    <w:rsid w:val="00646E75"/>
    <w:rsid w:val="006F6F10"/>
    <w:rsid w:val="00783E79"/>
    <w:rsid w:val="007B5AE8"/>
    <w:rsid w:val="007F5192"/>
    <w:rsid w:val="00817CBD"/>
    <w:rsid w:val="00831721"/>
    <w:rsid w:val="00862A06"/>
    <w:rsid w:val="00A16FEE"/>
    <w:rsid w:val="00A26FE7"/>
    <w:rsid w:val="00A66B18"/>
    <w:rsid w:val="00A6783B"/>
    <w:rsid w:val="00A96CF8"/>
    <w:rsid w:val="00AA089B"/>
    <w:rsid w:val="00AE1388"/>
    <w:rsid w:val="00AF3982"/>
    <w:rsid w:val="00B50294"/>
    <w:rsid w:val="00B57D6E"/>
    <w:rsid w:val="00B93312"/>
    <w:rsid w:val="00C701F7"/>
    <w:rsid w:val="00C70786"/>
    <w:rsid w:val="00D10958"/>
    <w:rsid w:val="00D66593"/>
    <w:rsid w:val="00DE6DA2"/>
    <w:rsid w:val="00DF2D30"/>
    <w:rsid w:val="00E4786A"/>
    <w:rsid w:val="00E55D74"/>
    <w:rsid w:val="00E6540C"/>
    <w:rsid w:val="00E81E2A"/>
    <w:rsid w:val="00EE0952"/>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77025"/>
  <w14:defaultImageDpi w14:val="32767"/>
  <w15:chartTrackingRefBased/>
  <w15:docId w15:val="{CDF5B094-26D5-4F22-8562-E5AB07FC8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A6783B"/>
    <w:pPr>
      <w:spacing w:before="40" w:after="360"/>
      <w:ind w:left="720" w:right="720"/>
    </w:pPr>
    <w:rPr>
      <w:rFonts w:eastAsiaTheme="minorHAnsi"/>
      <w:color w:val="595959" w:themeColor="text1" w:themeTint="A6"/>
      <w:kern w:val="20"/>
      <w:szCs w:val="20"/>
    </w:rPr>
  </w:style>
  <w:style w:type="paragraph" w:styleId="Heading1">
    <w:name w:val="heading 1"/>
    <w:basedOn w:val="Normal"/>
    <w:next w:val="Normal"/>
    <w:link w:val="Heading1Char"/>
    <w:uiPriority w:val="8"/>
    <w:unhideWhenUsed/>
    <w:qFormat/>
    <w:rsid w:val="003E24DF"/>
    <w:pPr>
      <w:spacing w:before="0"/>
      <w:contextualSpacing/>
      <w:outlineLvl w:val="0"/>
    </w:pPr>
    <w:rPr>
      <w:rFonts w:asciiTheme="majorHAnsi" w:eastAsiaTheme="majorEastAsia" w:hAnsiTheme="majorHAnsi" w:cstheme="majorBidi"/>
      <w:caps/>
      <w:color w:val="112F51" w:themeColor="accent1" w:themeShade="BF"/>
    </w:rPr>
  </w:style>
  <w:style w:type="paragraph" w:styleId="Heading2">
    <w:name w:val="heading 2"/>
    <w:basedOn w:val="Normal"/>
    <w:next w:val="Normal"/>
    <w:link w:val="Heading2Char"/>
    <w:uiPriority w:val="9"/>
    <w:unhideWhenUsed/>
    <w:qFormat/>
    <w:rsid w:val="004A2B0D"/>
    <w:pPr>
      <w:keepNext/>
      <w:keepLines/>
      <w:spacing w:after="0"/>
      <w:outlineLvl w:val="1"/>
    </w:pPr>
    <w:rPr>
      <w:rFonts w:asciiTheme="majorHAnsi" w:eastAsiaTheme="majorEastAsia" w:hAnsiTheme="majorHAnsi" w:cstheme="majorBidi"/>
      <w:color w:val="112F5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3E24DF"/>
    <w:rPr>
      <w:rFonts w:asciiTheme="majorHAnsi" w:eastAsiaTheme="majorEastAsia" w:hAnsiTheme="majorHAnsi" w:cstheme="majorBidi"/>
      <w:caps/>
      <w:color w:val="112F51" w:themeColor="accent1" w:themeShade="BF"/>
      <w:kern w:val="20"/>
      <w:sz w:val="20"/>
      <w:szCs w:val="20"/>
    </w:rPr>
  </w:style>
  <w:style w:type="paragraph" w:customStyle="1" w:styleId="Recipient">
    <w:name w:val="Recipient"/>
    <w:basedOn w:val="Normal"/>
    <w:uiPriority w:val="3"/>
    <w:qFormat/>
    <w:rsid w:val="00A66B18"/>
    <w:pPr>
      <w:spacing w:before="840" w:after="40"/>
    </w:pPr>
    <w:rPr>
      <w:b/>
      <w:bCs/>
      <w:color w:val="000000" w:themeColor="text1"/>
    </w:rPr>
  </w:style>
  <w:style w:type="paragraph" w:styleId="Salutation">
    <w:name w:val="Salutation"/>
    <w:basedOn w:val="Normal"/>
    <w:link w:val="SalutationChar"/>
    <w:uiPriority w:val="4"/>
    <w:unhideWhenUsed/>
    <w:qFormat/>
    <w:rsid w:val="00A66B18"/>
    <w:pPr>
      <w:spacing w:before="720"/>
    </w:pPr>
  </w:style>
  <w:style w:type="character" w:customStyle="1" w:styleId="SalutationChar">
    <w:name w:val="Salutation Char"/>
    <w:basedOn w:val="DefaultParagraphFont"/>
    <w:link w:val="Salutation"/>
    <w:uiPriority w:val="4"/>
    <w:rsid w:val="00A66B18"/>
    <w:rPr>
      <w:rFonts w:eastAsiaTheme="minorHAnsi"/>
      <w:color w:val="595959" w:themeColor="text1" w:themeTint="A6"/>
      <w:kern w:val="20"/>
      <w:sz w:val="20"/>
      <w:szCs w:val="20"/>
    </w:rPr>
  </w:style>
  <w:style w:type="paragraph" w:styleId="Closing">
    <w:name w:val="Closing"/>
    <w:basedOn w:val="Normal"/>
    <w:next w:val="Signature"/>
    <w:link w:val="ClosingChar"/>
    <w:uiPriority w:val="6"/>
    <w:unhideWhenUsed/>
    <w:qFormat/>
    <w:rsid w:val="00A6783B"/>
    <w:pPr>
      <w:spacing w:before="480" w:after="960"/>
    </w:pPr>
  </w:style>
  <w:style w:type="character" w:customStyle="1" w:styleId="ClosingChar">
    <w:name w:val="Closing Char"/>
    <w:basedOn w:val="DefaultParagraphFont"/>
    <w:link w:val="Closing"/>
    <w:uiPriority w:val="6"/>
    <w:rsid w:val="00A6783B"/>
    <w:rPr>
      <w:rFonts w:eastAsiaTheme="minorHAnsi"/>
      <w:color w:val="595959" w:themeColor="text1" w:themeTint="A6"/>
      <w:kern w:val="20"/>
      <w:szCs w:val="20"/>
    </w:rPr>
  </w:style>
  <w:style w:type="paragraph" w:styleId="Signature">
    <w:name w:val="Signature"/>
    <w:basedOn w:val="Normal"/>
    <w:link w:val="SignatureChar"/>
    <w:uiPriority w:val="7"/>
    <w:unhideWhenUsed/>
    <w:qFormat/>
    <w:rsid w:val="00A6783B"/>
    <w:pPr>
      <w:contextualSpacing/>
    </w:pPr>
    <w:rPr>
      <w:b/>
      <w:bCs/>
      <w:color w:val="17406D" w:themeColor="accent1"/>
    </w:rPr>
  </w:style>
  <w:style w:type="character" w:customStyle="1" w:styleId="SignatureChar">
    <w:name w:val="Signature Char"/>
    <w:basedOn w:val="DefaultParagraphFont"/>
    <w:link w:val="Signature"/>
    <w:uiPriority w:val="7"/>
    <w:rsid w:val="00A6783B"/>
    <w:rPr>
      <w:rFonts w:eastAsiaTheme="minorHAnsi"/>
      <w:b/>
      <w:bCs/>
      <w:color w:val="17406D" w:themeColor="accent1"/>
      <w:kern w:val="20"/>
      <w:szCs w:val="20"/>
    </w:rPr>
  </w:style>
  <w:style w:type="paragraph" w:styleId="Header">
    <w:name w:val="header"/>
    <w:basedOn w:val="Normal"/>
    <w:link w:val="HeaderChar"/>
    <w:uiPriority w:val="99"/>
    <w:unhideWhenUsed/>
    <w:rsid w:val="003E24DF"/>
    <w:pPr>
      <w:spacing w:after="0"/>
      <w:jc w:val="right"/>
    </w:pPr>
  </w:style>
  <w:style w:type="character" w:customStyle="1" w:styleId="HeaderChar">
    <w:name w:val="Header Char"/>
    <w:basedOn w:val="DefaultParagraphFont"/>
    <w:link w:val="Header"/>
    <w:uiPriority w:val="99"/>
    <w:rsid w:val="003E24DF"/>
    <w:rPr>
      <w:rFonts w:eastAsiaTheme="minorHAnsi"/>
      <w:color w:val="595959" w:themeColor="text1" w:themeTint="A6"/>
      <w:kern w:val="20"/>
      <w:sz w:val="20"/>
      <w:szCs w:val="20"/>
    </w:rPr>
  </w:style>
  <w:style w:type="character" w:styleId="Strong">
    <w:name w:val="Strong"/>
    <w:basedOn w:val="DefaultParagraphFont"/>
    <w:uiPriority w:val="1"/>
    <w:semiHidden/>
    <w:rsid w:val="003E24DF"/>
    <w:rPr>
      <w:b/>
      <w:bCs/>
    </w:rPr>
  </w:style>
  <w:style w:type="paragraph" w:customStyle="1" w:styleId="ContactInfo">
    <w:name w:val="Contact Info"/>
    <w:basedOn w:val="Normal"/>
    <w:uiPriority w:val="1"/>
    <w:qFormat/>
    <w:rsid w:val="00A66B18"/>
    <w:pPr>
      <w:spacing w:before="0" w:after="0"/>
    </w:pPr>
    <w:rPr>
      <w:color w:val="FFFFFF" w:themeColor="background1"/>
    </w:rPr>
  </w:style>
  <w:style w:type="character" w:customStyle="1" w:styleId="Heading2Char">
    <w:name w:val="Heading 2 Char"/>
    <w:basedOn w:val="DefaultParagraphFont"/>
    <w:link w:val="Heading2"/>
    <w:uiPriority w:val="9"/>
    <w:rsid w:val="004A2B0D"/>
    <w:rPr>
      <w:rFonts w:asciiTheme="majorHAnsi" w:eastAsiaTheme="majorEastAsia" w:hAnsiTheme="majorHAnsi" w:cstheme="majorBidi"/>
      <w:color w:val="112F51"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unhideWhenUsed/>
    <w:rsid w:val="00A66B18"/>
    <w:pPr>
      <w:tabs>
        <w:tab w:val="center" w:pos="4680"/>
        <w:tab w:val="right" w:pos="9360"/>
      </w:tabs>
      <w:spacing w:before="0" w:after="0"/>
    </w:pPr>
  </w:style>
  <w:style w:type="character" w:customStyle="1" w:styleId="FooterChar">
    <w:name w:val="Footer Char"/>
    <w:basedOn w:val="DefaultParagraphFont"/>
    <w:link w:val="Footer"/>
    <w:uiPriority w:val="99"/>
    <w:rsid w:val="00A66B18"/>
    <w:rPr>
      <w:rFonts w:eastAsiaTheme="minorHAnsi"/>
      <w:color w:val="595959" w:themeColor="text1" w:themeTint="A6"/>
      <w:kern w:val="20"/>
      <w:sz w:val="20"/>
      <w:szCs w:val="20"/>
    </w:rPr>
  </w:style>
  <w:style w:type="paragraph" w:customStyle="1" w:styleId="Logo">
    <w:name w:val="Logo"/>
    <w:basedOn w:val="Normal"/>
    <w:next w:val="Normal"/>
    <w:link w:val="LogoChar"/>
    <w:qFormat/>
    <w:rsid w:val="00AA089B"/>
    <w:pPr>
      <w:spacing w:before="0" w:after="0"/>
      <w:ind w:left="-180" w:right="-24"/>
      <w:jc w:val="center"/>
    </w:pPr>
    <w:rPr>
      <w:rFonts w:hAnsi="Calibri"/>
      <w:b/>
      <w:bCs/>
      <w:color w:val="FFFFFF" w:themeColor="background1"/>
      <w:spacing w:val="120"/>
      <w:kern w:val="24"/>
      <w:sz w:val="44"/>
      <w:szCs w:val="48"/>
    </w:rPr>
  </w:style>
  <w:style w:type="character" w:customStyle="1" w:styleId="LogoChar">
    <w:name w:val="Logo Char"/>
    <w:basedOn w:val="DefaultParagraphFont"/>
    <w:link w:val="Logo"/>
    <w:rsid w:val="00AA089B"/>
    <w:rPr>
      <w:rFonts w:eastAsiaTheme="minorHAnsi" w:hAnsi="Calibri"/>
      <w:b/>
      <w:bCs/>
      <w:color w:val="FFFFFF" w:themeColor="background1"/>
      <w:spacing w:val="120"/>
      <w:kern w:val="24"/>
      <w:sz w:val="44"/>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Local\Microsoft\Office\16.0\DTS\en-IN%7b5424335C-2341-4D02-BA25-6BB4BEACEB09%7d\%7b9B859BEB-722B-4706-BCFD-FD3CC41A0F0A%7dtf56348247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B2B2EDA08A4AB6823C8C605B3F53F2"/>
        <w:category>
          <w:name w:val="General"/>
          <w:gallery w:val="placeholder"/>
        </w:category>
        <w:types>
          <w:type w:val="bbPlcHdr"/>
        </w:types>
        <w:behaviors>
          <w:behavior w:val="content"/>
        </w:behaviors>
        <w:guid w:val="{E0AA39F1-F305-4006-AA15-15CDFC864989}"/>
      </w:docPartPr>
      <w:docPartBody>
        <w:p w:rsidR="00000000" w:rsidRDefault="00000000">
          <w:pPr>
            <w:pStyle w:val="69B2B2EDA08A4AB6823C8C605B3F53F2"/>
          </w:pPr>
          <w:r>
            <w:t>[</w:t>
          </w:r>
          <w:r w:rsidRPr="00A66B18">
            <w:rPr>
              <w:rStyle w:val="PlaceholderText"/>
              <w:color w:val="FFFFFF" w:themeColor="background1"/>
            </w:rPr>
            <w:t>Company Name</w:t>
          </w:r>
          <w:r>
            <w:rPr>
              <w:rStyle w:val="PlaceholderText"/>
              <w:color w:val="FFFFFF" w:themeColor="background1"/>
            </w:rPr>
            <w:t>]</w:t>
          </w:r>
        </w:p>
      </w:docPartBody>
    </w:docPart>
    <w:docPart>
      <w:docPartPr>
        <w:name w:val="C52A23DE5E664D1AB840D708A2715A3F"/>
        <w:category>
          <w:name w:val="General"/>
          <w:gallery w:val="placeholder"/>
        </w:category>
        <w:types>
          <w:type w:val="bbPlcHdr"/>
        </w:types>
        <w:behaviors>
          <w:behavior w:val="content"/>
        </w:behaviors>
        <w:guid w:val="{A31BFDE3-91A0-409C-B911-AEDFED9DB3F5}"/>
      </w:docPartPr>
      <w:docPartBody>
        <w:p w:rsidR="00000000" w:rsidRDefault="00000000">
          <w:pPr>
            <w:pStyle w:val="C52A23DE5E664D1AB840D708A2715A3F"/>
          </w:pPr>
          <w:r>
            <w:t>[</w:t>
          </w:r>
          <w:r w:rsidRPr="0041428F">
            <w:t>Street Address, City, ST ZIP Code</w:t>
          </w:r>
          <w:r>
            <w:t>]</w:t>
          </w:r>
        </w:p>
      </w:docPartBody>
    </w:docPart>
    <w:docPart>
      <w:docPartPr>
        <w:name w:val="A9E346209E0F491085B29A8FE1CFE5F2"/>
        <w:category>
          <w:name w:val="General"/>
          <w:gallery w:val="placeholder"/>
        </w:category>
        <w:types>
          <w:type w:val="bbPlcHdr"/>
        </w:types>
        <w:behaviors>
          <w:behavior w:val="content"/>
        </w:behaviors>
        <w:guid w:val="{ABC3A672-AB69-4BD5-A17E-A1CDABC635C6}"/>
      </w:docPartPr>
      <w:docPartBody>
        <w:p w:rsidR="00000000" w:rsidRDefault="00000000">
          <w:pPr>
            <w:pStyle w:val="A9E346209E0F491085B29A8FE1CFE5F2"/>
          </w:pPr>
          <w:r>
            <w:rPr>
              <w:rStyle w:val="Strong"/>
            </w:rPr>
            <w:t>[</w:t>
          </w:r>
          <w:r w:rsidRPr="00A66B18">
            <w:rPr>
              <w:rStyle w:val="PlaceholderText"/>
              <w:color w:val="FFFFFF" w:themeColor="background1"/>
            </w:rPr>
            <w:t>Phone</w:t>
          </w:r>
          <w:r>
            <w:rPr>
              <w:rStyle w:val="PlaceholderText"/>
              <w:color w:val="FFFFFF" w:themeColor="background1"/>
            </w:rPr>
            <w:t>]</w:t>
          </w:r>
        </w:p>
      </w:docPartBody>
    </w:docPart>
    <w:docPart>
      <w:docPartPr>
        <w:name w:val="94C007666D2845E6AC03D8318B0D7616"/>
        <w:category>
          <w:name w:val="General"/>
          <w:gallery w:val="placeholder"/>
        </w:category>
        <w:types>
          <w:type w:val="bbPlcHdr"/>
        </w:types>
        <w:behaviors>
          <w:behavior w:val="content"/>
        </w:behaviors>
        <w:guid w:val="{B7E9FBBF-E2B7-453C-8B84-5D8D036CBCF9}"/>
      </w:docPartPr>
      <w:docPartBody>
        <w:p w:rsidR="00000000" w:rsidRDefault="00000000">
          <w:pPr>
            <w:pStyle w:val="94C007666D2845E6AC03D8318B0D7616"/>
          </w:pPr>
          <w:r>
            <w:rPr>
              <w:rStyle w:val="Strong"/>
            </w:rPr>
            <w:t>[</w:t>
          </w:r>
          <w:r>
            <w:rPr>
              <w:rStyle w:val="PlaceholderText"/>
              <w:color w:val="FFFFFF" w:themeColor="background1"/>
            </w:rPr>
            <w:t>Email]</w:t>
          </w:r>
        </w:p>
      </w:docPartBody>
    </w:docPart>
    <w:docPart>
      <w:docPartPr>
        <w:name w:val="F9BFA93BF6FA476BBEE89AC0B0B33D45"/>
        <w:category>
          <w:name w:val="General"/>
          <w:gallery w:val="placeholder"/>
        </w:category>
        <w:types>
          <w:type w:val="bbPlcHdr"/>
        </w:types>
        <w:behaviors>
          <w:behavior w:val="content"/>
        </w:behaviors>
        <w:guid w:val="{ECA5D622-DA43-4B04-91E6-FC2FB9FB0FA6}"/>
      </w:docPartPr>
      <w:docPartBody>
        <w:p w:rsidR="00000000" w:rsidRDefault="00000000">
          <w:pPr>
            <w:pStyle w:val="F9BFA93BF6FA476BBEE89AC0B0B33D45"/>
          </w:pPr>
          <w:r>
            <w:t>[</w:t>
          </w:r>
          <w:r w:rsidRPr="0041428F">
            <w:t>Website</w:t>
          </w:r>
          <w:r>
            <w:t>]</w:t>
          </w:r>
        </w:p>
      </w:docPartBody>
    </w:docPart>
    <w:docPart>
      <w:docPartPr>
        <w:name w:val="3EACB40E22A7474ABD1742162D8F0070"/>
        <w:category>
          <w:name w:val="General"/>
          <w:gallery w:val="placeholder"/>
        </w:category>
        <w:types>
          <w:type w:val="bbPlcHdr"/>
        </w:types>
        <w:behaviors>
          <w:behavior w:val="content"/>
        </w:behaviors>
        <w:guid w:val="{B31206B1-A4B2-4B48-BA3D-BA25BF412C0C}"/>
      </w:docPartPr>
      <w:docPartBody>
        <w:p w:rsidR="00000000" w:rsidRDefault="00000000">
          <w:pPr>
            <w:pStyle w:val="3EACB40E22A7474ABD1742162D8F0070"/>
          </w:pPr>
          <w:r>
            <w:t>[Recipient Name]</w:t>
          </w:r>
        </w:p>
      </w:docPartBody>
    </w:docPart>
    <w:docPart>
      <w:docPartPr>
        <w:name w:val="2893003FC0B1455089B139DF783A273E"/>
        <w:category>
          <w:name w:val="General"/>
          <w:gallery w:val="placeholder"/>
        </w:category>
        <w:types>
          <w:type w:val="bbPlcHdr"/>
        </w:types>
        <w:behaviors>
          <w:behavior w:val="content"/>
        </w:behaviors>
        <w:guid w:val="{2B9B5E74-1F57-4BBD-BFE0-E260D3459FB2}"/>
      </w:docPartPr>
      <w:docPartBody>
        <w:p w:rsidR="00000000" w:rsidRDefault="00000000">
          <w:pPr>
            <w:pStyle w:val="2893003FC0B1455089B139DF783A273E"/>
          </w:pPr>
          <w:r>
            <w:rPr>
              <w:color w:val="000000" w:themeColor="text1"/>
            </w:rPr>
            <w:t>[</w:t>
          </w:r>
          <w:r w:rsidRPr="00A66B18">
            <w:t>Street Address, City, ST ZIP Code</w:t>
          </w:r>
          <w:r>
            <w:t>]</w:t>
          </w:r>
        </w:p>
      </w:docPartBody>
    </w:docPart>
    <w:docPart>
      <w:docPartPr>
        <w:name w:val="B93B7A58696C440FA7ADBF42000686B3"/>
        <w:category>
          <w:name w:val="General"/>
          <w:gallery w:val="placeholder"/>
        </w:category>
        <w:types>
          <w:type w:val="bbPlcHdr"/>
        </w:types>
        <w:behaviors>
          <w:behavior w:val="content"/>
        </w:behaviors>
        <w:guid w:val="{A94DDABF-A822-4339-9B5F-E0C96EED9D88}"/>
      </w:docPartPr>
      <w:docPartBody>
        <w:p w:rsidR="00000000" w:rsidRDefault="00000000">
          <w:pPr>
            <w:pStyle w:val="B93B7A58696C440FA7ADBF42000686B3"/>
          </w:pPr>
          <w:r w:rsidRPr="00E4786A">
            <w:t>Dear Recipient</w:t>
          </w:r>
        </w:p>
      </w:docPartBody>
    </w:docPart>
    <w:docPart>
      <w:docPartPr>
        <w:name w:val="A4EC8B862E3E40F6819775A00390BB57"/>
        <w:category>
          <w:name w:val="General"/>
          <w:gallery w:val="placeholder"/>
        </w:category>
        <w:types>
          <w:type w:val="bbPlcHdr"/>
        </w:types>
        <w:behaviors>
          <w:behavior w:val="content"/>
        </w:behaviors>
        <w:guid w:val="{9F3CC506-4E10-4E30-80C4-8A90D9DF1628}"/>
      </w:docPartPr>
      <w:docPartBody>
        <w:p w:rsidR="00000000" w:rsidRPr="00A6783B" w:rsidRDefault="00000000" w:rsidP="00A6783B">
          <w:r w:rsidRPr="00A6783B">
            <w:t>Write the body of your letter here.  To update any of the information in this letter, simply click and start typing!</w:t>
          </w:r>
        </w:p>
        <w:p w:rsidR="00000000" w:rsidRPr="00A6783B" w:rsidRDefault="00000000" w:rsidP="00A6783B">
          <w:r w:rsidRPr="00A6783B">
            <w:t>Want to customize your color palette?  Just go to the Design ribbon, and select Colors from the list.  If you choose a color palette that you like, the colors of the header images will update, as will the text colors.  Make the document yours!</w:t>
          </w:r>
        </w:p>
        <w:p w:rsidR="00000000" w:rsidRDefault="00000000">
          <w:pPr>
            <w:pStyle w:val="A4EC8B862E3E40F6819775A00390BB57"/>
          </w:pPr>
          <w:r w:rsidRPr="00A6783B">
            <w:t xml:space="preserve">Want to change the fonts that are used?  That is just as easy to update.  Just go to the Design ribbon and choose Fronts from the menu options.  You can use a built-in font combination or choose one of your own.  </w:t>
          </w:r>
        </w:p>
      </w:docPartBody>
    </w:docPart>
    <w:docPart>
      <w:docPartPr>
        <w:name w:val="DE07ADCB0165467288B45F1F7DAA08FA"/>
        <w:category>
          <w:name w:val="General"/>
          <w:gallery w:val="placeholder"/>
        </w:category>
        <w:types>
          <w:type w:val="bbPlcHdr"/>
        </w:types>
        <w:behaviors>
          <w:behavior w:val="content"/>
        </w:behaviors>
        <w:guid w:val="{B6B73510-3487-4FDF-80A0-4762F6424854}"/>
      </w:docPartPr>
      <w:docPartBody>
        <w:p w:rsidR="00000000" w:rsidRDefault="00000000">
          <w:pPr>
            <w:pStyle w:val="DE07ADCB0165467288B45F1F7DAA08FA"/>
          </w:pPr>
          <w:r w:rsidRPr="00E4786A">
            <w:t>Warm regards,</w:t>
          </w:r>
        </w:p>
      </w:docPartBody>
    </w:docPart>
    <w:docPart>
      <w:docPartPr>
        <w:name w:val="D0F9FFAC45264449AB4E4C18F2A89E2F"/>
        <w:category>
          <w:name w:val="General"/>
          <w:gallery w:val="placeholder"/>
        </w:category>
        <w:types>
          <w:type w:val="bbPlcHdr"/>
        </w:types>
        <w:behaviors>
          <w:behavior w:val="content"/>
        </w:behaviors>
        <w:guid w:val="{40DE7E79-E157-4E58-BC1F-086A2A93A224}"/>
      </w:docPartPr>
      <w:docPartBody>
        <w:p w:rsidR="00000000" w:rsidRDefault="00000000">
          <w:pPr>
            <w:pStyle w:val="D0F9FFAC45264449AB4E4C18F2A89E2F"/>
          </w:pPr>
          <w:r w:rsidRPr="00E4786A">
            <w:t>Name Here</w:t>
          </w:r>
        </w:p>
      </w:docPartBody>
    </w:docPart>
    <w:docPart>
      <w:docPartPr>
        <w:name w:val="DB7B0036B64E4AD6BCEFE0EC33C92CA8"/>
        <w:category>
          <w:name w:val="General"/>
          <w:gallery w:val="placeholder"/>
        </w:category>
        <w:types>
          <w:type w:val="bbPlcHdr"/>
        </w:types>
        <w:behaviors>
          <w:behavior w:val="content"/>
        </w:behaviors>
        <w:guid w:val="{31EA5BC3-6152-4279-BE08-BF19395587EE}"/>
      </w:docPartPr>
      <w:docPartBody>
        <w:p w:rsidR="00000000" w:rsidRDefault="00000000">
          <w:pPr>
            <w:pStyle w:val="DB7B0036B64E4AD6BCEFE0EC33C92CA8"/>
          </w:pPr>
          <w:r w:rsidRPr="0041428F">
            <w:rPr>
              <w:color w:val="000000" w:themeColor="text1"/>
            </w:rPr>
            <w:t>Your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0DA"/>
    <w:rsid w:val="00342871"/>
    <w:rsid w:val="00A460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9B2B2EDA08A4AB6823C8C605B3F53F2">
    <w:name w:val="69B2B2EDA08A4AB6823C8C605B3F53F2"/>
  </w:style>
  <w:style w:type="paragraph" w:customStyle="1" w:styleId="C52A23DE5E664D1AB840D708A2715A3F">
    <w:name w:val="C52A23DE5E664D1AB840D708A2715A3F"/>
  </w:style>
  <w:style w:type="character" w:styleId="Strong">
    <w:name w:val="Strong"/>
    <w:basedOn w:val="DefaultParagraphFont"/>
    <w:uiPriority w:val="1"/>
    <w:rPr>
      <w:b/>
      <w:bCs/>
    </w:rPr>
  </w:style>
  <w:style w:type="paragraph" w:customStyle="1" w:styleId="A9E346209E0F491085B29A8FE1CFE5F2">
    <w:name w:val="A9E346209E0F491085B29A8FE1CFE5F2"/>
  </w:style>
  <w:style w:type="paragraph" w:customStyle="1" w:styleId="94C007666D2845E6AC03D8318B0D7616">
    <w:name w:val="94C007666D2845E6AC03D8318B0D7616"/>
  </w:style>
  <w:style w:type="paragraph" w:customStyle="1" w:styleId="F9BFA93BF6FA476BBEE89AC0B0B33D45">
    <w:name w:val="F9BFA93BF6FA476BBEE89AC0B0B33D45"/>
  </w:style>
  <w:style w:type="paragraph" w:customStyle="1" w:styleId="3EACB40E22A7474ABD1742162D8F0070">
    <w:name w:val="3EACB40E22A7474ABD1742162D8F0070"/>
  </w:style>
  <w:style w:type="paragraph" w:customStyle="1" w:styleId="2893003FC0B1455089B139DF783A273E">
    <w:name w:val="2893003FC0B1455089B139DF783A273E"/>
  </w:style>
  <w:style w:type="paragraph" w:customStyle="1" w:styleId="B93B7A58696C440FA7ADBF42000686B3">
    <w:name w:val="B93B7A58696C440FA7ADBF42000686B3"/>
  </w:style>
  <w:style w:type="paragraph" w:customStyle="1" w:styleId="A4EC8B862E3E40F6819775A00390BB57">
    <w:name w:val="A4EC8B862E3E40F6819775A00390BB57"/>
  </w:style>
  <w:style w:type="paragraph" w:customStyle="1" w:styleId="DE07ADCB0165467288B45F1F7DAA08FA">
    <w:name w:val="DE07ADCB0165467288B45F1F7DAA08FA"/>
  </w:style>
  <w:style w:type="paragraph" w:customStyle="1" w:styleId="D0F9FFAC45264449AB4E4C18F2A89E2F">
    <w:name w:val="D0F9FFAC45264449AB4E4C18F2A89E2F"/>
  </w:style>
  <w:style w:type="paragraph" w:customStyle="1" w:styleId="DB7B0036B64E4AD6BCEFE0EC33C92CA8">
    <w:name w:val="DB7B0036B64E4AD6BCEFE0EC33C92C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4.xml><?xml version="1.0" encoding="utf-8"?>
<ds:datastoreItem xmlns:ds="http://schemas.openxmlformats.org/officeDocument/2006/customXml" ds:itemID="{DA6C53D9-997A-40AC-BA3E-75D94955C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{9B859BEB-722B-4706-BCFD-FD3CC41A0F0A}tf56348247_win32.dotx</Template>
  <TotalTime>4</TotalTime>
  <Pages>1</Pages>
  <Words>117</Words>
  <Characters>670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Koustav Das</cp:lastModifiedBy>
  <cp:revision>2</cp:revision>
  <dcterms:created xsi:type="dcterms:W3CDTF">2025-10-12T07:32:00Z</dcterms:created>
  <dcterms:modified xsi:type="dcterms:W3CDTF">2025-10-12T07:46:00Z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